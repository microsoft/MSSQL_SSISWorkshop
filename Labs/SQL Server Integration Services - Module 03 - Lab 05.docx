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FCE31" w14:textId="77777777" w:rsidR="004E1AED" w:rsidRPr="004E1AED" w:rsidRDefault="00B2077E" w:rsidP="004E1AED">
      <w:pPr>
        <w:pStyle w:val="Title"/>
      </w:pPr>
      <w:r>
        <w:t>SQL Server Integration Services</w:t>
      </w:r>
    </w:p>
    <w:p w14:paraId="0035FD61" w14:textId="54036202" w:rsidR="00194DF6" w:rsidRDefault="00B2077E">
      <w:pPr>
        <w:pStyle w:val="Heading1"/>
      </w:pPr>
      <w:r>
        <w:t>Module 0</w:t>
      </w:r>
      <w:r w:rsidR="00475243">
        <w:t>3</w:t>
      </w:r>
      <w:r w:rsidR="0078132C">
        <w:t xml:space="preserve"> – Lab 05</w:t>
      </w:r>
      <w:r>
        <w:t xml:space="preserve">: </w:t>
      </w:r>
      <w:r w:rsidR="00761A20">
        <w:t xml:space="preserve">Exercise 1: </w:t>
      </w:r>
      <w:r w:rsidR="00CA4B0F">
        <w:t>CONTROL FLOW</w:t>
      </w:r>
      <w:r w:rsidR="00CB145A">
        <w:t>:</w:t>
      </w:r>
      <w:r w:rsidR="00CA4B0F">
        <w:t xml:space="preserve"> </w:t>
      </w:r>
      <w:r w:rsidR="00EC76DF" w:rsidRPr="00F61672">
        <w:t>SQL Execute</w:t>
      </w:r>
      <w:r w:rsidR="00CA4B0F" w:rsidRPr="00F61672">
        <w:t xml:space="preserve"> TASK</w:t>
      </w:r>
      <w:r w:rsidR="00BD5848">
        <w:t xml:space="preserve"> </w:t>
      </w:r>
      <w:r w:rsidR="000E56FA">
        <w:t>(</w:t>
      </w:r>
      <w:r w:rsidR="002218FB">
        <w:t>single row/value</w:t>
      </w:r>
      <w:r w:rsidR="000E56FA">
        <w:t>)</w:t>
      </w:r>
    </w:p>
    <w:p w14:paraId="324621F8" w14:textId="3D1129C3" w:rsidR="004E1AED" w:rsidRDefault="00B2077E" w:rsidP="00B2077E">
      <w:pPr>
        <w:pStyle w:val="ListParagraph"/>
        <w:numPr>
          <w:ilvl w:val="0"/>
          <w:numId w:val="19"/>
        </w:numPr>
      </w:pPr>
      <w:r>
        <w:t xml:space="preserve">Launch </w:t>
      </w:r>
      <w:r w:rsidRPr="00B2077E">
        <w:t>Visual Studio</w:t>
      </w:r>
      <w:r>
        <w:t>.</w:t>
      </w:r>
    </w:p>
    <w:p w14:paraId="5AA45908" w14:textId="3C8599E3" w:rsidR="00475243" w:rsidRDefault="00B2077E" w:rsidP="003E416A">
      <w:pPr>
        <w:pStyle w:val="ListParagraph"/>
        <w:numPr>
          <w:ilvl w:val="0"/>
          <w:numId w:val="19"/>
        </w:numPr>
      </w:pPr>
      <w:r>
        <w:t>In the Start Page, click Create new project</w:t>
      </w:r>
      <w:r w:rsidR="003E416A">
        <w:t>.</w:t>
      </w:r>
    </w:p>
    <w:p w14:paraId="2F045F2E" w14:textId="55431488" w:rsidR="001D0528" w:rsidRDefault="001D0528" w:rsidP="00014714">
      <w:pPr>
        <w:pStyle w:val="ListParagraph"/>
        <w:numPr>
          <w:ilvl w:val="0"/>
          <w:numId w:val="19"/>
        </w:numPr>
      </w:pPr>
      <w:r>
        <w:t>In the SSIS Menu select Variables</w:t>
      </w:r>
      <w:r w:rsidR="00C72EF3">
        <w:t>.</w:t>
      </w:r>
      <w:r>
        <w:br/>
      </w:r>
      <w:r w:rsidR="003E416A">
        <w:rPr>
          <w:noProof/>
        </w:rPr>
        <w:drawing>
          <wp:inline distT="0" distB="0" distL="0" distR="0" wp14:anchorId="12FD7E9F" wp14:editId="46B97ED2">
            <wp:extent cx="4076700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50DD027" w14:textId="68295DF8" w:rsidR="001D0528" w:rsidRDefault="00C72EF3" w:rsidP="00971EC1">
      <w:pPr>
        <w:pStyle w:val="ListParagraph"/>
        <w:numPr>
          <w:ilvl w:val="0"/>
          <w:numId w:val="19"/>
        </w:numPr>
      </w:pPr>
      <w:r>
        <w:t>C</w:t>
      </w:r>
      <w:r w:rsidR="001D0528">
        <w:t>lick on the New Variable icon</w:t>
      </w:r>
      <w:r>
        <w:t>.</w:t>
      </w:r>
      <w:r w:rsidR="001D0528">
        <w:br/>
      </w:r>
      <w:r w:rsidR="003E416A">
        <w:rPr>
          <w:noProof/>
        </w:rPr>
        <w:drawing>
          <wp:inline distT="0" distB="0" distL="0" distR="0" wp14:anchorId="1606D33B" wp14:editId="1EE233A3">
            <wp:extent cx="5552381" cy="116190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49CC" w14:textId="77777777" w:rsidR="001D0528" w:rsidRDefault="001D0528" w:rsidP="001D0528">
      <w:pPr>
        <w:pStyle w:val="ListParagraph"/>
      </w:pPr>
    </w:p>
    <w:p w14:paraId="72D70AF2" w14:textId="77777777" w:rsidR="001D0528" w:rsidRDefault="001D0528" w:rsidP="00014714">
      <w:pPr>
        <w:pStyle w:val="ListParagraph"/>
        <w:numPr>
          <w:ilvl w:val="0"/>
          <w:numId w:val="19"/>
        </w:numPr>
      </w:pPr>
      <w:r>
        <w:t xml:space="preserve">Rename the Variable to </w:t>
      </w:r>
      <w:proofErr w:type="spellStart"/>
      <w:r>
        <w:t>SQLVersion</w:t>
      </w:r>
      <w:proofErr w:type="spellEnd"/>
      <w:r>
        <w:t xml:space="preserve"> of String Data Type.</w:t>
      </w:r>
    </w:p>
    <w:p w14:paraId="3ECBDF13" w14:textId="22383231" w:rsidR="001D0528" w:rsidRDefault="009A0B2A" w:rsidP="001D0528">
      <w:pPr>
        <w:pStyle w:val="ListParagraph"/>
      </w:pPr>
      <w:r w:rsidRPr="009A0B2A">
        <w:drawing>
          <wp:inline distT="0" distB="0" distL="0" distR="0" wp14:anchorId="60EA3E7E" wp14:editId="1EA0D920">
            <wp:extent cx="5943600" cy="786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F6C4" w14:textId="77777777" w:rsidR="00C72EF3" w:rsidRDefault="00C72EF3" w:rsidP="001D0528">
      <w:pPr>
        <w:pStyle w:val="ListParagraph"/>
      </w:pPr>
    </w:p>
    <w:p w14:paraId="755A5E93" w14:textId="0DD42E74" w:rsidR="001D0528" w:rsidRDefault="001D0528" w:rsidP="00456854">
      <w:pPr>
        <w:pStyle w:val="ListParagraph"/>
        <w:numPr>
          <w:ilvl w:val="0"/>
          <w:numId w:val="19"/>
        </w:numPr>
      </w:pPr>
      <w:r>
        <w:t xml:space="preserve">Double-click </w:t>
      </w:r>
      <w:r w:rsidRPr="00C72EF3">
        <w:rPr>
          <w:b/>
        </w:rPr>
        <w:t>Script Task</w:t>
      </w:r>
      <w:r>
        <w:t xml:space="preserve"> from SSIS Toolbox, to add onto the Control Flow canvas. </w:t>
      </w:r>
    </w:p>
    <w:p w14:paraId="405BD0B1" w14:textId="77777777" w:rsidR="00C72EF3" w:rsidRDefault="00C72EF3">
      <w:r>
        <w:br w:type="page"/>
      </w:r>
    </w:p>
    <w:p w14:paraId="26EB2105" w14:textId="5A6A701C" w:rsidR="001D0528" w:rsidRDefault="00C72EF3" w:rsidP="00014714">
      <w:pPr>
        <w:pStyle w:val="ListParagraph"/>
        <w:numPr>
          <w:ilvl w:val="0"/>
          <w:numId w:val="19"/>
        </w:numPr>
      </w:pPr>
      <w:r>
        <w:lastRenderedPageBreak/>
        <w:t>Set Script</w:t>
      </w:r>
      <w:r w:rsidR="001D0528">
        <w:t xml:space="preserve"> Task’s </w:t>
      </w:r>
      <w:proofErr w:type="spellStart"/>
      <w:r w:rsidR="001D0528">
        <w:t>ReadOnlyVariables</w:t>
      </w:r>
      <w:proofErr w:type="spellEnd"/>
      <w:r w:rsidR="001D0528">
        <w:t xml:space="preserve"> property to User::</w:t>
      </w:r>
      <w:proofErr w:type="spellStart"/>
      <w:r w:rsidR="001D0528">
        <w:t>SQLVersion</w:t>
      </w:r>
      <w:proofErr w:type="spellEnd"/>
      <w:r w:rsidR="001D0528">
        <w:t xml:space="preserve"> in the Script Task Editor, then click on Edit Script.</w:t>
      </w:r>
    </w:p>
    <w:p w14:paraId="255E7AC9" w14:textId="77777777" w:rsidR="001D0528" w:rsidRDefault="001D0528" w:rsidP="001D0528">
      <w:pPr>
        <w:pStyle w:val="ListParagraph"/>
      </w:pPr>
      <w:r>
        <w:rPr>
          <w:noProof/>
        </w:rPr>
        <w:drawing>
          <wp:inline distT="0" distB="0" distL="0" distR="0" wp14:anchorId="480EAE29" wp14:editId="472F4783">
            <wp:extent cx="3149600" cy="26929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9632" cy="269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2CD0" w14:textId="77777777" w:rsidR="001D0528" w:rsidRDefault="001D0528" w:rsidP="001D0528">
      <w:pPr>
        <w:pStyle w:val="ListParagraph"/>
      </w:pPr>
      <w:r>
        <w:t xml:space="preserve"> </w:t>
      </w:r>
    </w:p>
    <w:p w14:paraId="7358FF73" w14:textId="6D873DBD" w:rsidR="001D0528" w:rsidRDefault="001D0528" w:rsidP="00014714">
      <w:pPr>
        <w:pStyle w:val="ListParagraph"/>
        <w:numPr>
          <w:ilvl w:val="0"/>
          <w:numId w:val="19"/>
        </w:numPr>
      </w:pPr>
      <w:r>
        <w:t xml:space="preserve">In the </w:t>
      </w:r>
      <w:proofErr w:type="spellStart"/>
      <w:r w:rsidR="00637F9E">
        <w:t>VstaProjects</w:t>
      </w:r>
      <w:proofErr w:type="spellEnd"/>
      <w:r>
        <w:t xml:space="preserve"> window, Add following code line into the </w:t>
      </w:r>
      <w:proofErr w:type="gramStart"/>
      <w:r>
        <w:t>main(</w:t>
      </w:r>
      <w:proofErr w:type="gramEnd"/>
      <w:r>
        <w:t>) block.</w:t>
      </w:r>
    </w:p>
    <w:p w14:paraId="7871F096" w14:textId="6B99B79F" w:rsidR="001D0528" w:rsidRDefault="001D0528" w:rsidP="00637F9E">
      <w:pPr>
        <w:ind w:left="720"/>
      </w:pPr>
      <w:r w:rsidRPr="00164C85">
        <w:rPr>
          <w:rFonts w:ascii="Consolas" w:hAnsi="Consolas" w:cs="Consolas"/>
          <w:color w:val="2B91AF"/>
          <w:sz w:val="19"/>
          <w:szCs w:val="19"/>
          <w:highlight w:val="white"/>
          <w:lang w:val="en-CA"/>
        </w:rPr>
        <w:t>MessageBox</w:t>
      </w:r>
      <w:r w:rsidRPr="00164C85"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.Show(Dts.Variables[</w:t>
      </w:r>
      <w:r w:rsidRPr="00164C85"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"</w:t>
      </w:r>
      <w:proofErr w:type="gramStart"/>
      <w:r w:rsidRPr="00164C85"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User::</w:t>
      </w:r>
      <w:proofErr w:type="gramEnd"/>
      <w:r w:rsidRPr="00164C85"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S</w:t>
      </w:r>
      <w:r w:rsidR="004B645D"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QLVersion</w:t>
      </w:r>
      <w:r w:rsidRPr="00164C85"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"</w:t>
      </w:r>
      <w:r w:rsidRPr="00164C85"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].Value.ToString());</w:t>
      </w:r>
      <w:r w:rsidR="004B645D">
        <w:rPr>
          <w:noProof/>
        </w:rPr>
        <w:drawing>
          <wp:inline distT="0" distB="0" distL="0" distR="0" wp14:anchorId="65E00BF9" wp14:editId="6A2C451C">
            <wp:extent cx="4543425" cy="1575636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840" cy="15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9557" w14:textId="77777777" w:rsidR="001D0528" w:rsidRDefault="001D0528" w:rsidP="001D0528">
      <w:pPr>
        <w:pStyle w:val="ListParagraph"/>
      </w:pPr>
    </w:p>
    <w:p w14:paraId="446ED989" w14:textId="192AA8D2" w:rsidR="00B93140" w:rsidRDefault="001D0528" w:rsidP="00E21B9E">
      <w:pPr>
        <w:pStyle w:val="ListParagraph"/>
        <w:numPr>
          <w:ilvl w:val="0"/>
          <w:numId w:val="19"/>
        </w:numPr>
      </w:pPr>
      <w:r>
        <w:t xml:space="preserve">Close the </w:t>
      </w:r>
      <w:proofErr w:type="spellStart"/>
      <w:r w:rsidR="00637F9E">
        <w:t>VstaProjects</w:t>
      </w:r>
      <w:proofErr w:type="spellEnd"/>
      <w:r>
        <w:t>, and then click on OK to close the Script Task Editor Dialog.</w:t>
      </w:r>
    </w:p>
    <w:p w14:paraId="6132E400" w14:textId="2BD71F75" w:rsidR="00B93140" w:rsidRDefault="001D0528" w:rsidP="00EB0879">
      <w:pPr>
        <w:pStyle w:val="ListParagraph"/>
        <w:numPr>
          <w:ilvl w:val="0"/>
          <w:numId w:val="19"/>
        </w:numPr>
      </w:pPr>
      <w:r>
        <w:t xml:space="preserve">Double-click on </w:t>
      </w:r>
      <w:r w:rsidRPr="00637F9E">
        <w:rPr>
          <w:b/>
        </w:rPr>
        <w:t>Execute SQL Task</w:t>
      </w:r>
      <w:r>
        <w:t xml:space="preserve"> from SSIS toolbox, to add onto Control Flow canvas.</w:t>
      </w:r>
    </w:p>
    <w:p w14:paraId="5F9EECDF" w14:textId="77777777" w:rsidR="00637F9E" w:rsidRDefault="00637F9E">
      <w:r>
        <w:br w:type="page"/>
      </w:r>
    </w:p>
    <w:p w14:paraId="03629BE8" w14:textId="7D32EE75" w:rsidR="001D0528" w:rsidRDefault="001D0528" w:rsidP="00D55873">
      <w:pPr>
        <w:pStyle w:val="ListParagraph"/>
        <w:numPr>
          <w:ilvl w:val="0"/>
          <w:numId w:val="19"/>
        </w:numPr>
      </w:pPr>
      <w:r>
        <w:lastRenderedPageBreak/>
        <w:t xml:space="preserve">Drag Green arrow from Execute SQL Task to Script Task. </w:t>
      </w:r>
    </w:p>
    <w:p w14:paraId="7903B9CB" w14:textId="77777777" w:rsidR="001D0528" w:rsidRDefault="004B645D" w:rsidP="001D0528">
      <w:pPr>
        <w:pStyle w:val="ListParagraph"/>
      </w:pPr>
      <w:r>
        <w:rPr>
          <w:noProof/>
        </w:rPr>
        <w:drawing>
          <wp:inline distT="0" distB="0" distL="0" distR="0" wp14:anchorId="640C8199" wp14:editId="52B28802">
            <wp:extent cx="2709863" cy="23698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806" cy="23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8886" w14:textId="77777777" w:rsidR="001D0528" w:rsidRDefault="001D0528" w:rsidP="001D0528">
      <w:pPr>
        <w:pStyle w:val="ListParagraph"/>
      </w:pPr>
    </w:p>
    <w:p w14:paraId="32B1462F" w14:textId="49051685" w:rsidR="001D0528" w:rsidRDefault="001D0528" w:rsidP="00014714">
      <w:pPr>
        <w:pStyle w:val="ListParagraph"/>
        <w:numPr>
          <w:ilvl w:val="0"/>
          <w:numId w:val="19"/>
        </w:numPr>
      </w:pPr>
      <w:r>
        <w:t xml:space="preserve">Double click on the Execute SQL Task on the Control Flow </w:t>
      </w:r>
      <w:r w:rsidR="003E416A">
        <w:t>canvas and</w:t>
      </w:r>
      <w:r>
        <w:t xml:space="preserve"> Set the Connection</w:t>
      </w:r>
      <w:r w:rsidR="00637F9E">
        <w:t>.</w:t>
      </w:r>
      <w:r>
        <w:t xml:space="preserve"> </w:t>
      </w:r>
    </w:p>
    <w:p w14:paraId="55DE5A2E" w14:textId="51ACFC4B" w:rsidR="001D0528" w:rsidRDefault="003E416A" w:rsidP="001D0528">
      <w:pPr>
        <w:pStyle w:val="ListParagraph"/>
      </w:pPr>
      <w:r>
        <w:rPr>
          <w:noProof/>
        </w:rPr>
        <w:drawing>
          <wp:inline distT="0" distB="0" distL="0" distR="0" wp14:anchorId="7457B058" wp14:editId="63151DC6">
            <wp:extent cx="4028571" cy="304761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8022" w14:textId="77777777" w:rsidR="001D0528" w:rsidRDefault="001D0528" w:rsidP="001D0528">
      <w:pPr>
        <w:pStyle w:val="ListParagraph"/>
      </w:pPr>
    </w:p>
    <w:p w14:paraId="36838D33" w14:textId="77777777" w:rsidR="00832BF4" w:rsidRDefault="00832BF4">
      <w:r>
        <w:br w:type="page"/>
      </w:r>
    </w:p>
    <w:p w14:paraId="53820326" w14:textId="69374255" w:rsidR="00832BF4" w:rsidRPr="009A0B2A" w:rsidRDefault="004B645D" w:rsidP="00014714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r>
        <w:lastRenderedPageBreak/>
        <w:t xml:space="preserve">Set </w:t>
      </w:r>
      <w:proofErr w:type="spellStart"/>
      <w:r>
        <w:t>ResultSet</w:t>
      </w:r>
      <w:proofErr w:type="spellEnd"/>
      <w:r>
        <w:t xml:space="preserve"> to </w:t>
      </w:r>
      <w:proofErr w:type="spellStart"/>
      <w:r w:rsidR="00832BF4">
        <w:t>SingleRow</w:t>
      </w:r>
      <w:proofErr w:type="spellEnd"/>
      <w:r w:rsidR="00832BF4">
        <w:t xml:space="preserve"> and</w:t>
      </w:r>
      <w:r>
        <w:t xml:space="preserve"> set </w:t>
      </w:r>
      <w:proofErr w:type="spellStart"/>
      <w:r w:rsidR="00832BF4">
        <w:t>SQLStatement</w:t>
      </w:r>
      <w:proofErr w:type="spellEnd"/>
      <w:r w:rsidR="00832BF4">
        <w:t xml:space="preserve"> to</w:t>
      </w:r>
      <w:r>
        <w:t xml:space="preserve"> </w:t>
      </w:r>
      <w:r w:rsidR="00832BF4">
        <w:t>following script.</w:t>
      </w:r>
      <w:r w:rsidR="009A0B2A"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A0B2A" w14:paraId="0B178583" w14:textId="77777777" w:rsidTr="009A0B2A">
        <w:tc>
          <w:tcPr>
            <w:tcW w:w="9350" w:type="dxa"/>
            <w:shd w:val="clear" w:color="auto" w:fill="F2F2F2" w:themeFill="background1" w:themeFillShade="F2"/>
          </w:tcPr>
          <w:p w14:paraId="14B1FBDA" w14:textId="3D95B939" w:rsidR="009A0B2A" w:rsidRDefault="009A0B2A" w:rsidP="009A0B2A">
            <w:pPr>
              <w:autoSpaceDE w:val="0"/>
              <w:autoSpaceDN w:val="0"/>
              <w:adjustRightInd w:val="0"/>
              <w:spacing w:before="0"/>
            </w:pPr>
            <w:r w:rsidRPr="009A0B2A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CA"/>
              </w:rPr>
              <w:t>SELECT</w:t>
            </w:r>
            <w:r w:rsidRPr="009A0B2A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CA"/>
              </w:rPr>
              <w:t xml:space="preserve"> </w:t>
            </w:r>
            <w:r w:rsidRPr="009A0B2A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CA"/>
              </w:rPr>
              <w:t>@@VERSION</w:t>
            </w:r>
          </w:p>
        </w:tc>
      </w:tr>
    </w:tbl>
    <w:p w14:paraId="411DA911" w14:textId="216B01BA" w:rsidR="009A0B2A" w:rsidRDefault="009A0B2A" w:rsidP="009A0B2A">
      <w:pPr>
        <w:pStyle w:val="ListParagraph"/>
        <w:autoSpaceDE w:val="0"/>
        <w:autoSpaceDN w:val="0"/>
        <w:adjustRightInd w:val="0"/>
        <w:spacing w:before="0" w:after="0" w:line="240" w:lineRule="auto"/>
      </w:pPr>
    </w:p>
    <w:p w14:paraId="7363C087" w14:textId="14F29071" w:rsidR="004B645D" w:rsidRDefault="003E416A" w:rsidP="004B645D">
      <w:pPr>
        <w:pStyle w:val="ListParagraph"/>
      </w:pPr>
      <w:r>
        <w:rPr>
          <w:noProof/>
        </w:rPr>
        <w:drawing>
          <wp:inline distT="0" distB="0" distL="0" distR="0" wp14:anchorId="389C0BBE" wp14:editId="557B3B32">
            <wp:extent cx="3380952" cy="28857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E990" w14:textId="77777777" w:rsidR="008A34F6" w:rsidRDefault="008A34F6" w:rsidP="0057167F">
      <w:pPr>
        <w:pStyle w:val="ListParagraph"/>
      </w:pPr>
    </w:p>
    <w:p w14:paraId="60561027" w14:textId="3F702DF4" w:rsidR="004B645D" w:rsidRPr="004B645D" w:rsidRDefault="00832BF4" w:rsidP="00014714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r>
        <w:t xml:space="preserve">After the data is retuned we must capture it to a variable if we wish to use it later.  </w:t>
      </w:r>
      <w:r w:rsidR="004B645D">
        <w:t>Select the Result Set tab</w:t>
      </w:r>
      <w:r w:rsidR="00BB0941">
        <w:t xml:space="preserve"> </w:t>
      </w:r>
      <w:r w:rsidR="002F40C6">
        <w:t>and assign the output to the variable we defined</w:t>
      </w:r>
      <w:r w:rsidR="0073695B">
        <w:t>.</w:t>
      </w:r>
    </w:p>
    <w:p w14:paraId="60B69603" w14:textId="4D9FB5FE" w:rsidR="004B645D" w:rsidRDefault="004B645D" w:rsidP="00B931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r>
        <w:rPr>
          <w:noProof/>
        </w:rPr>
        <w:drawing>
          <wp:inline distT="0" distB="0" distL="0" distR="0" wp14:anchorId="13699E3A" wp14:editId="4134FFA6">
            <wp:extent cx="5005388" cy="2094669"/>
            <wp:effectExtent l="0" t="0" r="508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5543" cy="209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AEA3" w14:textId="77777777" w:rsidR="0073695B" w:rsidRDefault="0073695B" w:rsidP="00B931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</w:p>
    <w:p w14:paraId="100A8B41" w14:textId="3F299A50" w:rsidR="00B93140" w:rsidRPr="0073695B" w:rsidRDefault="00B93140" w:rsidP="009C0774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before="0" w:after="0" w:line="240" w:lineRule="auto"/>
        <w:rPr>
          <w:rFonts w:cs="Consolas"/>
          <w:color w:val="000000"/>
          <w:highlight w:val="white"/>
          <w:lang w:val="en-CA"/>
        </w:rPr>
      </w:pPr>
      <w:r w:rsidRPr="0073695B">
        <w:rPr>
          <w:rFonts w:cs="Consolas"/>
          <w:color w:val="000000"/>
          <w:highlight w:val="white"/>
          <w:lang w:val="en-CA"/>
        </w:rPr>
        <w:t xml:space="preserve">Click OK to close the Execute SQL Task Editor. </w:t>
      </w:r>
    </w:p>
    <w:p w14:paraId="5EA3DFDA" w14:textId="10D9B78E" w:rsidR="00B93140" w:rsidRPr="0073695B" w:rsidRDefault="00B93140" w:rsidP="00F3440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r w:rsidRPr="0073695B">
        <w:rPr>
          <w:rFonts w:cs="Consolas"/>
          <w:color w:val="000000"/>
          <w:highlight w:val="white"/>
          <w:lang w:val="en-CA"/>
        </w:rPr>
        <w:t>Execute the Package</w:t>
      </w:r>
      <w:r w:rsidR="0073695B" w:rsidRPr="0073695B">
        <w:rPr>
          <w:rFonts w:cs="Consolas"/>
          <w:color w:val="000000"/>
          <w:highlight w:val="white"/>
          <w:lang w:val="en-CA"/>
        </w:rPr>
        <w:t>.</w:t>
      </w:r>
    </w:p>
    <w:p w14:paraId="68FB836C" w14:textId="503452D9" w:rsidR="004B645D" w:rsidRDefault="00B93140" w:rsidP="0073695B">
      <w:pPr>
        <w:pStyle w:val="ListParagraph"/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drawing>
          <wp:inline distT="0" distB="0" distL="0" distR="0" wp14:anchorId="0270C209" wp14:editId="6B30CCAB">
            <wp:extent cx="2743200" cy="12071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0881" cy="12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EE6F" w14:textId="07F54A8B" w:rsidR="00761A20" w:rsidRDefault="00761A20" w:rsidP="00761A20">
      <w:pPr>
        <w:pStyle w:val="Heading1"/>
      </w:pPr>
      <w:r>
        <w:lastRenderedPageBreak/>
        <w:t>Module 03</w:t>
      </w:r>
      <w:r w:rsidR="0078132C">
        <w:t xml:space="preserve"> – Lab 05</w:t>
      </w:r>
      <w:r>
        <w:t xml:space="preserve">: Exercise 2: CONTROL FLOW: </w:t>
      </w:r>
      <w:r w:rsidRPr="00CA4B0F">
        <w:rPr>
          <w:b/>
        </w:rPr>
        <w:t>SCRIPT TASK</w:t>
      </w:r>
    </w:p>
    <w:p w14:paraId="33DE3FA2" w14:textId="77777777" w:rsidR="00761A20" w:rsidRDefault="00761A20" w:rsidP="00761A20">
      <w:pPr>
        <w:pStyle w:val="ListParagraph"/>
      </w:pPr>
    </w:p>
    <w:p w14:paraId="6C23A41C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t>Create a new package in the same project.</w:t>
      </w:r>
    </w:p>
    <w:p w14:paraId="703BF228" w14:textId="07302489" w:rsidR="00761A20" w:rsidRDefault="00761A20" w:rsidP="00761A20">
      <w:pPr>
        <w:pStyle w:val="ListParagraph"/>
        <w:numPr>
          <w:ilvl w:val="0"/>
          <w:numId w:val="24"/>
        </w:numPr>
      </w:pPr>
      <w:r>
        <w:t xml:space="preserve">In the SSIS Menu select Variables </w:t>
      </w:r>
      <w:r>
        <w:br/>
      </w:r>
      <w:r>
        <w:rPr>
          <w:noProof/>
        </w:rPr>
        <w:drawing>
          <wp:inline distT="0" distB="0" distL="0" distR="0" wp14:anchorId="2A8049FD" wp14:editId="6FB82A00">
            <wp:extent cx="4076700" cy="2686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6C5CD3C" w14:textId="4BCCE2F6" w:rsidR="00761A20" w:rsidRDefault="00761A20" w:rsidP="00761A20">
      <w:pPr>
        <w:pStyle w:val="ListParagraph"/>
        <w:numPr>
          <w:ilvl w:val="0"/>
          <w:numId w:val="24"/>
        </w:numPr>
      </w:pPr>
      <w:r>
        <w:t>Click on the New Variable icon</w:t>
      </w:r>
      <w:r>
        <w:br/>
      </w:r>
      <w:r>
        <w:rPr>
          <w:noProof/>
        </w:rPr>
        <w:drawing>
          <wp:inline distT="0" distB="0" distL="0" distR="0" wp14:anchorId="0E2BCA04" wp14:editId="40F1BC57">
            <wp:extent cx="5552381" cy="116190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556F" w14:textId="77777777" w:rsidR="00761A20" w:rsidRDefault="00761A20" w:rsidP="00761A20">
      <w:pPr>
        <w:pStyle w:val="ListParagraph"/>
      </w:pPr>
    </w:p>
    <w:p w14:paraId="3D5D469C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t>Rename the Variable to Counter. Notice initial value is defaulted to zero.</w:t>
      </w:r>
    </w:p>
    <w:p w14:paraId="3E6AACDB" w14:textId="1F2AD1BF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48BD470E" wp14:editId="7BCAE3A7">
            <wp:extent cx="5943600" cy="1029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33C3" w14:textId="77777777" w:rsidR="00761A20" w:rsidRDefault="00761A20" w:rsidP="00761A20">
      <w:pPr>
        <w:pStyle w:val="ListParagraph"/>
      </w:pPr>
    </w:p>
    <w:p w14:paraId="5AAC9063" w14:textId="57451CA4" w:rsidR="00761A20" w:rsidRDefault="00761A20" w:rsidP="00761A20">
      <w:pPr>
        <w:pStyle w:val="ListParagraph"/>
        <w:numPr>
          <w:ilvl w:val="0"/>
          <w:numId w:val="24"/>
        </w:numPr>
      </w:pPr>
      <w:r>
        <w:lastRenderedPageBreak/>
        <w:t>Drag and drop the Two Script Task onto the Control Flow canvas.</w:t>
      </w:r>
      <w:r>
        <w:br/>
      </w:r>
      <w:r>
        <w:rPr>
          <w:noProof/>
        </w:rPr>
        <w:drawing>
          <wp:inline distT="0" distB="0" distL="0" distR="0" wp14:anchorId="1168A855" wp14:editId="5FD20D56">
            <wp:extent cx="5391150" cy="30498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8609" cy="30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09EC" w14:textId="77777777" w:rsidR="00761A20" w:rsidRDefault="00761A20" w:rsidP="00761A20">
      <w:pPr>
        <w:pStyle w:val="ListParagraph"/>
      </w:pPr>
    </w:p>
    <w:p w14:paraId="1985620D" w14:textId="57C585DF" w:rsidR="00761A20" w:rsidRDefault="00761A20" w:rsidP="00761A20">
      <w:pPr>
        <w:pStyle w:val="ListParagraph"/>
        <w:numPr>
          <w:ilvl w:val="0"/>
          <w:numId w:val="24"/>
        </w:numPr>
      </w:pPr>
      <w:r>
        <w:t>Rename Top script task to “Set Counter” and Bottom task to “Show Counter Value”.</w:t>
      </w:r>
    </w:p>
    <w:p w14:paraId="2D0F52DB" w14:textId="4FABCC74" w:rsidR="00761A20" w:rsidRPr="00F52D3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0CCF5330" wp14:editId="08B71223">
            <wp:extent cx="2133333" cy="1409524"/>
            <wp:effectExtent l="0" t="0" r="63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75FF" w14:textId="77777777" w:rsidR="00761A20" w:rsidRDefault="00761A20" w:rsidP="00761A20">
      <w:pPr>
        <w:pStyle w:val="ListParagraph"/>
      </w:pPr>
    </w:p>
    <w:p w14:paraId="20BD9AB2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t xml:space="preserve">Drag the Green Precedence Constraint Arrow from the first task to the second task. </w:t>
      </w:r>
    </w:p>
    <w:p w14:paraId="48C0EBEC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t xml:space="preserve">Double-Click “Set Counter” Task, since we will be assigning a value to the variable within the script task click on the ellipse button for the </w:t>
      </w:r>
      <w:proofErr w:type="spellStart"/>
      <w:proofErr w:type="gramStart"/>
      <w:r>
        <w:t>ReadWriteVariables</w:t>
      </w:r>
      <w:proofErr w:type="spellEnd"/>
      <w:proofErr w:type="gramEnd"/>
      <w:r>
        <w:t xml:space="preserve"> </w:t>
      </w:r>
    </w:p>
    <w:p w14:paraId="2C27A3B0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575B7E2C" wp14:editId="6C044B01">
            <wp:extent cx="5943600" cy="2066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4A90" w14:textId="77777777" w:rsidR="00761A20" w:rsidRDefault="00761A20" w:rsidP="00761A20">
      <w:pPr>
        <w:pStyle w:val="ListParagraph"/>
      </w:pPr>
    </w:p>
    <w:p w14:paraId="79680BB8" w14:textId="4DFC1A00" w:rsidR="00761A20" w:rsidRDefault="00761A20" w:rsidP="00761A20">
      <w:pPr>
        <w:pStyle w:val="ListParagraph"/>
        <w:numPr>
          <w:ilvl w:val="0"/>
          <w:numId w:val="24"/>
        </w:numPr>
      </w:pPr>
      <w:r>
        <w:lastRenderedPageBreak/>
        <w:t xml:space="preserve">Select the Variable you want to modify, in this case Counter, then click OK. </w:t>
      </w:r>
    </w:p>
    <w:p w14:paraId="279687A2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7BBE4A37" wp14:editId="4E320CB3">
            <wp:extent cx="3990975" cy="2104520"/>
            <wp:effectExtent l="0" t="0" r="0" b="0"/>
            <wp:docPr id="14" name="Picture 14" descr="C:\Users\JAAHME~1.NOR\AppData\Local\Temp\SNAGHTML3cdd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AHME~1.NOR\AppData\Local\Temp\SNAGHTML3cdd05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234" cy="210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1A02" w14:textId="77777777" w:rsidR="00761A20" w:rsidRDefault="00761A20" w:rsidP="00761A20">
      <w:pPr>
        <w:pStyle w:val="ListParagraph"/>
      </w:pPr>
    </w:p>
    <w:p w14:paraId="6798957E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t>Click on the Edit Script Button</w:t>
      </w:r>
    </w:p>
    <w:p w14:paraId="63ABE9A6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711E1E71" wp14:editId="2B82D913">
            <wp:extent cx="4062413" cy="31830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8134" cy="3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6E34" w14:textId="77777777" w:rsidR="00761A20" w:rsidRDefault="00761A20" w:rsidP="00761A20">
      <w:pPr>
        <w:pStyle w:val="ListParagraph"/>
      </w:pPr>
    </w:p>
    <w:p w14:paraId="17A3A61F" w14:textId="77777777" w:rsidR="00761A20" w:rsidRDefault="00761A20" w:rsidP="00761A20">
      <w:r>
        <w:br w:type="page"/>
      </w:r>
    </w:p>
    <w:p w14:paraId="7C28B5F2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lastRenderedPageBreak/>
        <w:t xml:space="preserve">A Visual Studio Tools for Applications (VSTA) Scripting Windows will open, scroll down toward the bottom and the following code line to assign a value to in the </w:t>
      </w:r>
      <w:proofErr w:type="gramStart"/>
      <w:r>
        <w:t>Main(</w:t>
      </w:r>
      <w:proofErr w:type="gramEnd"/>
      <w:r>
        <w:t xml:space="preserve">) code block. </w:t>
      </w:r>
    </w:p>
    <w:p w14:paraId="40D8F814" w14:textId="77777777" w:rsidR="00761A20" w:rsidRDefault="00761A20" w:rsidP="00761A20">
      <w:pPr>
        <w:pStyle w:val="ListParagraph"/>
      </w:pPr>
    </w:p>
    <w:p w14:paraId="5EB1F825" w14:textId="77777777" w:rsidR="00761A20" w:rsidRPr="0063181F" w:rsidRDefault="00761A20" w:rsidP="00761A2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proofErr w:type="spellStart"/>
      <w:r w:rsidRPr="0063181F"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Dts.Variables</w:t>
      </w:r>
      <w:proofErr w:type="spellEnd"/>
      <w:r w:rsidRPr="0063181F"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[</w:t>
      </w:r>
      <w:r w:rsidRPr="0063181F"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"</w:t>
      </w:r>
      <w:proofErr w:type="gramStart"/>
      <w:r w:rsidRPr="0063181F"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User::</w:t>
      </w:r>
      <w:proofErr w:type="gramEnd"/>
      <w:r w:rsidRPr="0063181F"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Counter"</w:t>
      </w:r>
      <w:r w:rsidRPr="0063181F"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].Value = 911;</w:t>
      </w:r>
    </w:p>
    <w:p w14:paraId="6C899E52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55CE89D7" wp14:editId="6F8AD212">
            <wp:extent cx="5176838" cy="3216988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3" cy="322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ABCB" w14:textId="77777777" w:rsidR="00761A20" w:rsidRDefault="00761A20" w:rsidP="00761A20">
      <w:pPr>
        <w:pStyle w:val="ListParagraph"/>
      </w:pPr>
    </w:p>
    <w:p w14:paraId="674A7C43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t>Ensure that you code syntax is correct, by verifying you can rebuild successfully. Click on Build menu and then select Rebuild.</w:t>
      </w:r>
      <w:r>
        <w:rPr>
          <w:noProof/>
        </w:rPr>
        <w:drawing>
          <wp:inline distT="0" distB="0" distL="0" distR="0" wp14:anchorId="3BA9FBFE" wp14:editId="03351811">
            <wp:extent cx="5191125" cy="21239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45" cy="212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DF760" w14:textId="77777777" w:rsidR="00761A20" w:rsidRDefault="00761A20" w:rsidP="00761A20">
      <w:pPr>
        <w:pStyle w:val="ListParagraph"/>
      </w:pPr>
    </w:p>
    <w:p w14:paraId="7457D9F7" w14:textId="77777777" w:rsidR="00761A20" w:rsidRDefault="00761A20" w:rsidP="00761A20">
      <w:pPr>
        <w:pStyle w:val="ListParagraph"/>
      </w:pPr>
      <w:r>
        <w:rPr>
          <w:noProof/>
        </w:rPr>
        <w:lastRenderedPageBreak/>
        <w:drawing>
          <wp:inline distT="0" distB="0" distL="0" distR="0" wp14:anchorId="26E90105" wp14:editId="53D8E32D">
            <wp:extent cx="4229100" cy="3797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335" cy="379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CC7E" w14:textId="77777777" w:rsidR="00761A20" w:rsidRDefault="00761A20" w:rsidP="00761A20">
      <w:pPr>
        <w:pStyle w:val="ListParagraph"/>
      </w:pPr>
    </w:p>
    <w:p w14:paraId="021EF00B" w14:textId="16FF6AFB" w:rsidR="00761A20" w:rsidRDefault="00761A20" w:rsidP="00761A20">
      <w:pPr>
        <w:pStyle w:val="ListParagraph"/>
        <w:numPr>
          <w:ilvl w:val="0"/>
          <w:numId w:val="24"/>
        </w:numPr>
      </w:pPr>
      <w:r>
        <w:t xml:space="preserve">Exit the </w:t>
      </w:r>
      <w:proofErr w:type="spellStart"/>
      <w:r>
        <w:t>VSTAProject</w:t>
      </w:r>
      <w:proofErr w:type="spellEnd"/>
      <w:r>
        <w:t xml:space="preserve"> window</w:t>
      </w:r>
    </w:p>
    <w:p w14:paraId="77EB898B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42901555" wp14:editId="2C8F2B82">
            <wp:extent cx="4905411" cy="27289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089881" w14:textId="77777777" w:rsidR="00761A20" w:rsidRDefault="00761A20" w:rsidP="00761A20">
      <w:pPr>
        <w:pStyle w:val="ListParagraph"/>
      </w:pPr>
    </w:p>
    <w:p w14:paraId="3ECF52C6" w14:textId="77777777" w:rsidR="00761A20" w:rsidRDefault="00761A20" w:rsidP="00761A20">
      <w:r>
        <w:br w:type="page"/>
      </w:r>
    </w:p>
    <w:p w14:paraId="32A73B77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lastRenderedPageBreak/>
        <w:t xml:space="preserve">Click OK. </w:t>
      </w:r>
    </w:p>
    <w:p w14:paraId="54A10D49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0B84D499" wp14:editId="01DCB82B">
            <wp:extent cx="4094921" cy="3418997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4921" cy="34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872E" w14:textId="77777777" w:rsidR="00761A20" w:rsidRDefault="00761A20" w:rsidP="00761A20">
      <w:pPr>
        <w:pStyle w:val="ListParagraph"/>
      </w:pPr>
    </w:p>
    <w:p w14:paraId="0759CB80" w14:textId="77777777" w:rsidR="00761A20" w:rsidRDefault="00761A20" w:rsidP="00761A20">
      <w:pPr>
        <w:pStyle w:val="ListParagraph"/>
      </w:pPr>
      <w:r>
        <w:t xml:space="preserve">We will now set the next script task properties. </w:t>
      </w:r>
    </w:p>
    <w:p w14:paraId="1AE0B489" w14:textId="77777777" w:rsidR="00761A20" w:rsidRDefault="00761A20" w:rsidP="00761A20">
      <w:r>
        <w:br w:type="page"/>
      </w:r>
    </w:p>
    <w:p w14:paraId="397AA6BD" w14:textId="77777777" w:rsidR="00761A20" w:rsidRDefault="00761A20" w:rsidP="00761A20">
      <w:pPr>
        <w:pStyle w:val="ListParagraph"/>
      </w:pPr>
    </w:p>
    <w:p w14:paraId="315B78A1" w14:textId="40A56CF4" w:rsidR="00761A20" w:rsidRDefault="00761A20" w:rsidP="00761A20">
      <w:pPr>
        <w:pStyle w:val="ListParagraph"/>
        <w:numPr>
          <w:ilvl w:val="0"/>
          <w:numId w:val="24"/>
        </w:numPr>
      </w:pPr>
      <w:r>
        <w:t>Double-Click the “</w:t>
      </w:r>
      <w:r w:rsidRPr="0011176F">
        <w:rPr>
          <w:b/>
        </w:rPr>
        <w:t>Show Counter Value</w:t>
      </w:r>
      <w:r>
        <w:t xml:space="preserve">” Script, and then click on the ellipse button for </w:t>
      </w:r>
      <w:proofErr w:type="spellStart"/>
      <w:r>
        <w:t>ReadOnlyVariables</w:t>
      </w:r>
      <w:proofErr w:type="spellEnd"/>
      <w:r>
        <w:t xml:space="preserve">. </w:t>
      </w:r>
    </w:p>
    <w:p w14:paraId="1D2F7568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0B920126" wp14:editId="7B42B2C5">
            <wp:extent cx="4686334" cy="3557614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34" cy="355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E41C" w14:textId="77777777" w:rsidR="00761A20" w:rsidRDefault="00761A20" w:rsidP="00761A20">
      <w:pPr>
        <w:pStyle w:val="ListParagraph"/>
      </w:pPr>
    </w:p>
    <w:p w14:paraId="69B6CB07" w14:textId="77777777" w:rsidR="00761A20" w:rsidRDefault="00761A20" w:rsidP="00761A20">
      <w:r>
        <w:br w:type="page"/>
      </w:r>
    </w:p>
    <w:p w14:paraId="2497C8FA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lastRenderedPageBreak/>
        <w:t>Select the variable you want to retrieve values for, in our case Counter, then click OK.</w:t>
      </w:r>
    </w:p>
    <w:p w14:paraId="6E05D4D7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48D12798" wp14:editId="1AE8BC7A">
            <wp:extent cx="3021275" cy="3805238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4787" cy="38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3AE2" w14:textId="77777777" w:rsidR="00761A20" w:rsidRDefault="00761A20" w:rsidP="00761A20">
      <w:pPr>
        <w:pStyle w:val="ListParagraph"/>
      </w:pPr>
    </w:p>
    <w:p w14:paraId="0CB6D6D5" w14:textId="77777777" w:rsidR="00761A20" w:rsidRDefault="00761A20" w:rsidP="00761A20">
      <w:r>
        <w:br w:type="page"/>
      </w:r>
    </w:p>
    <w:p w14:paraId="5D5C5E0D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lastRenderedPageBreak/>
        <w:t>Click on the Edit Script button.</w:t>
      </w:r>
    </w:p>
    <w:p w14:paraId="3B910D29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6D934805" wp14:editId="463ECE65">
            <wp:extent cx="5943600" cy="50819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C213" w14:textId="77777777" w:rsidR="00761A20" w:rsidRDefault="00761A20" w:rsidP="00761A20">
      <w:pPr>
        <w:pStyle w:val="ListParagraph"/>
      </w:pPr>
    </w:p>
    <w:p w14:paraId="52CC271F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t xml:space="preserve">In VSTA window, Add the following line in the </w:t>
      </w:r>
      <w:proofErr w:type="gramStart"/>
      <w:r>
        <w:t>Main(</w:t>
      </w:r>
      <w:proofErr w:type="gramEnd"/>
      <w:r>
        <w:t xml:space="preserve">)  code block. This will display the value of Counter in a prompt window. </w:t>
      </w:r>
    </w:p>
    <w:p w14:paraId="7D05B064" w14:textId="77777777" w:rsidR="00761A20" w:rsidRDefault="00761A20" w:rsidP="00761A20">
      <w:pPr>
        <w:pStyle w:val="ListParagraph"/>
      </w:pPr>
    </w:p>
    <w:p w14:paraId="5E4CEE41" w14:textId="77777777" w:rsidR="00761A20" w:rsidRDefault="00761A20" w:rsidP="00761A20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CA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.Show(Dts.Variables[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"User::Counter"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].Value.ToString());</w:t>
      </w:r>
    </w:p>
    <w:p w14:paraId="485D0C41" w14:textId="77777777" w:rsidR="00761A20" w:rsidRDefault="00761A20" w:rsidP="00761A20">
      <w:pPr>
        <w:pStyle w:val="ListParagraph"/>
      </w:pPr>
    </w:p>
    <w:p w14:paraId="34ABEEE2" w14:textId="77777777" w:rsidR="00761A20" w:rsidRDefault="00761A20" w:rsidP="00761A20">
      <w:r>
        <w:br w:type="page"/>
      </w:r>
    </w:p>
    <w:p w14:paraId="42F822B4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lastRenderedPageBreak/>
        <w:t xml:space="preserve">Rebuild to ensure there are no compile errors. </w:t>
      </w:r>
    </w:p>
    <w:p w14:paraId="44581B9F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7280C5CA" wp14:editId="5130D310">
            <wp:extent cx="5943600" cy="2386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288080" w14:textId="77777777" w:rsidR="00761A20" w:rsidRDefault="00761A20" w:rsidP="00761A20">
      <w:pPr>
        <w:pStyle w:val="ListParagraph"/>
      </w:pPr>
    </w:p>
    <w:p w14:paraId="43D66AE4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591DF03E" wp14:editId="6C9655C9">
            <wp:extent cx="5943600" cy="29368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961C" w14:textId="77777777" w:rsidR="00761A20" w:rsidRDefault="00761A20" w:rsidP="00761A20">
      <w:pPr>
        <w:pStyle w:val="ListParagraph"/>
      </w:pPr>
    </w:p>
    <w:p w14:paraId="1DBE5C28" w14:textId="77777777" w:rsidR="00761A20" w:rsidRDefault="00761A20" w:rsidP="00761A20">
      <w:r>
        <w:br w:type="page"/>
      </w:r>
    </w:p>
    <w:p w14:paraId="2AE235E9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lastRenderedPageBreak/>
        <w:t xml:space="preserve">Close the VSTA window. </w:t>
      </w:r>
      <w:r>
        <w:br/>
      </w:r>
      <w:r>
        <w:rPr>
          <w:noProof/>
        </w:rPr>
        <w:drawing>
          <wp:inline distT="0" distB="0" distL="0" distR="0" wp14:anchorId="5E65E300" wp14:editId="05C24EE5">
            <wp:extent cx="5943600" cy="26771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FB25" w14:textId="77777777" w:rsidR="00761A20" w:rsidRDefault="00761A20" w:rsidP="00761A20">
      <w:pPr>
        <w:pStyle w:val="ListParagraph"/>
      </w:pPr>
    </w:p>
    <w:p w14:paraId="48C18991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t>Click OK.</w:t>
      </w:r>
    </w:p>
    <w:p w14:paraId="43C75252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0A595D25" wp14:editId="2156FF87">
            <wp:extent cx="4174956" cy="356967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4956" cy="356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FB0A" w14:textId="77777777" w:rsidR="00761A20" w:rsidRDefault="00761A20" w:rsidP="00761A20">
      <w:pPr>
        <w:pStyle w:val="ListParagraph"/>
      </w:pPr>
    </w:p>
    <w:p w14:paraId="3D849403" w14:textId="77777777" w:rsidR="00761A20" w:rsidRDefault="00761A20" w:rsidP="00761A20">
      <w:r>
        <w:br w:type="page"/>
      </w:r>
    </w:p>
    <w:p w14:paraId="222F07B7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lastRenderedPageBreak/>
        <w:t>Click Start Button.</w:t>
      </w:r>
      <w:r>
        <w:rPr>
          <w:noProof/>
        </w:rPr>
        <w:drawing>
          <wp:inline distT="0" distB="0" distL="0" distR="0" wp14:anchorId="2195A288" wp14:editId="2506B144">
            <wp:extent cx="5200650" cy="346276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5021" cy="34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BC0B" w14:textId="77777777" w:rsidR="00761A20" w:rsidRDefault="00761A20" w:rsidP="00761A20">
      <w:pPr>
        <w:pStyle w:val="ListParagraph"/>
      </w:pPr>
    </w:p>
    <w:p w14:paraId="3805AD31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t>Notice Package is Running and displaying the assigned value. But is waiting for user interaction (clicking on OK) for the package to complete. Click on OK.</w:t>
      </w:r>
    </w:p>
    <w:tbl>
      <w:tblPr>
        <w:tblStyle w:val="TableGrid"/>
        <w:tblW w:w="8838" w:type="dxa"/>
        <w:tblInd w:w="607" w:type="dxa"/>
        <w:tblLook w:val="04A0" w:firstRow="1" w:lastRow="0" w:firstColumn="1" w:lastColumn="0" w:noHBand="0" w:noVBand="1"/>
      </w:tblPr>
      <w:tblGrid>
        <w:gridCol w:w="3078"/>
        <w:gridCol w:w="5760"/>
      </w:tblGrid>
      <w:tr w:rsidR="00761A20" w14:paraId="495547AF" w14:textId="77777777" w:rsidTr="009A0B2A">
        <w:tc>
          <w:tcPr>
            <w:tcW w:w="3078" w:type="dxa"/>
          </w:tcPr>
          <w:tbl>
            <w:tblPr>
              <w:tblStyle w:val="GridTable2"/>
              <w:tblW w:w="2797" w:type="dxa"/>
              <w:tblLook w:val="04A0" w:firstRow="1" w:lastRow="0" w:firstColumn="1" w:lastColumn="0" w:noHBand="0" w:noVBand="1"/>
            </w:tblPr>
            <w:tblGrid>
              <w:gridCol w:w="1815"/>
              <w:gridCol w:w="982"/>
            </w:tblGrid>
            <w:tr w:rsidR="00761A20" w14:paraId="3BB71010" w14:textId="77777777" w:rsidTr="00AE719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68" w:type="dxa"/>
                </w:tcPr>
                <w:p w14:paraId="4CD1F74F" w14:textId="77777777" w:rsidR="00761A20" w:rsidRDefault="00761A20" w:rsidP="00AE7197">
                  <w:pPr>
                    <w:pStyle w:val="ListParagraph"/>
                    <w:ind w:left="0"/>
                  </w:pPr>
                  <w:r>
                    <w:t>Tasks</w:t>
                  </w:r>
                </w:p>
              </w:tc>
              <w:tc>
                <w:tcPr>
                  <w:tcW w:w="529" w:type="dxa"/>
                </w:tcPr>
                <w:p w14:paraId="2E097415" w14:textId="77777777" w:rsidR="00761A20" w:rsidRDefault="00761A20" w:rsidP="00AE7197">
                  <w:pPr>
                    <w:pStyle w:val="ListParagraph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Counter Value</w:t>
                  </w:r>
                </w:p>
              </w:tc>
            </w:tr>
            <w:tr w:rsidR="00761A20" w14:paraId="1A298894" w14:textId="77777777" w:rsidTr="00AE719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68" w:type="dxa"/>
                </w:tcPr>
                <w:p w14:paraId="78F005C2" w14:textId="77777777" w:rsidR="00761A20" w:rsidRDefault="00761A20" w:rsidP="00AE7197">
                  <w:pPr>
                    <w:pStyle w:val="ListParagraph"/>
                    <w:ind w:left="0"/>
                  </w:pPr>
                  <w:r>
                    <w:t>Initial assigned when variable declared</w:t>
                  </w:r>
                </w:p>
              </w:tc>
              <w:tc>
                <w:tcPr>
                  <w:tcW w:w="529" w:type="dxa"/>
                </w:tcPr>
                <w:p w14:paraId="2B19DC6A" w14:textId="77777777" w:rsidR="00761A20" w:rsidRDefault="00761A20" w:rsidP="00AE7197">
                  <w:pPr>
                    <w:pStyle w:val="ListParagraph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761A20" w14:paraId="5B79375D" w14:textId="77777777" w:rsidTr="00AE719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68" w:type="dxa"/>
                </w:tcPr>
                <w:p w14:paraId="466966D7" w14:textId="77777777" w:rsidR="00761A20" w:rsidRDefault="00761A20" w:rsidP="00AE7197">
                  <w:pPr>
                    <w:pStyle w:val="ListParagraph"/>
                    <w:ind w:left="0"/>
                  </w:pPr>
                  <w:r>
                    <w:t>Set to 911 within “Set Counter” script</w:t>
                  </w:r>
                </w:p>
              </w:tc>
              <w:tc>
                <w:tcPr>
                  <w:tcW w:w="529" w:type="dxa"/>
                </w:tcPr>
                <w:p w14:paraId="549B0E1C" w14:textId="77777777" w:rsidR="00761A20" w:rsidRDefault="00761A20" w:rsidP="00AE7197">
                  <w:pPr>
                    <w:pStyle w:val="ListParagraph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911</w:t>
                  </w:r>
                </w:p>
              </w:tc>
            </w:tr>
            <w:tr w:rsidR="00761A20" w14:paraId="75D80C4F" w14:textId="77777777" w:rsidTr="00AE719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68" w:type="dxa"/>
                </w:tcPr>
                <w:p w14:paraId="544DD9E7" w14:textId="77777777" w:rsidR="00761A20" w:rsidRDefault="00761A20" w:rsidP="00AE7197">
                  <w:pPr>
                    <w:pStyle w:val="ListParagraph"/>
                    <w:ind w:left="0"/>
                  </w:pPr>
                  <w:r>
                    <w:t xml:space="preserve">“Show Counter Value” script </w:t>
                  </w:r>
                </w:p>
                <w:p w14:paraId="49AD5B11" w14:textId="77777777" w:rsidR="00761A20" w:rsidRDefault="00761A20" w:rsidP="00AE7197">
                  <w:pPr>
                    <w:pStyle w:val="ListParagraph"/>
                    <w:ind w:left="0"/>
                  </w:pPr>
                  <w:r>
                    <w:t>Correctly show the new value set</w:t>
                  </w:r>
                </w:p>
              </w:tc>
              <w:tc>
                <w:tcPr>
                  <w:tcW w:w="529" w:type="dxa"/>
                </w:tcPr>
                <w:p w14:paraId="1A8B8773" w14:textId="77777777" w:rsidR="00761A20" w:rsidRDefault="00761A20" w:rsidP="00AE7197">
                  <w:pPr>
                    <w:pStyle w:val="ListParagraph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911</w:t>
                  </w:r>
                </w:p>
              </w:tc>
            </w:tr>
          </w:tbl>
          <w:p w14:paraId="7C5D221D" w14:textId="77777777" w:rsidR="00761A20" w:rsidRDefault="00761A20" w:rsidP="00AE7197"/>
        </w:tc>
        <w:tc>
          <w:tcPr>
            <w:tcW w:w="5760" w:type="dxa"/>
          </w:tcPr>
          <w:p w14:paraId="1BF2B6A3" w14:textId="77777777" w:rsidR="00761A20" w:rsidRDefault="00761A20" w:rsidP="00AE7197">
            <w:r>
              <w:rPr>
                <w:noProof/>
              </w:rPr>
              <w:drawing>
                <wp:inline distT="0" distB="0" distL="0" distR="0" wp14:anchorId="145DE47C" wp14:editId="3300B838">
                  <wp:extent cx="3133725" cy="2265212"/>
                  <wp:effectExtent l="0" t="0" r="0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225" cy="227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AE0F64" w14:textId="77777777" w:rsidR="009A0B2A" w:rsidRDefault="009A0B2A" w:rsidP="00761A20">
      <w:pPr>
        <w:pStyle w:val="ListParagraph"/>
      </w:pPr>
    </w:p>
    <w:p w14:paraId="33511316" w14:textId="77777777" w:rsidR="009A0B2A" w:rsidRDefault="009A0B2A">
      <w:r>
        <w:br w:type="page"/>
      </w:r>
    </w:p>
    <w:p w14:paraId="2D2AA87C" w14:textId="2691680A" w:rsidR="00761A20" w:rsidRDefault="00761A20" w:rsidP="00761A20">
      <w:pPr>
        <w:pStyle w:val="ListParagraph"/>
      </w:pPr>
      <w:r>
        <w:lastRenderedPageBreak/>
        <w:t xml:space="preserve">Look at the Progress </w:t>
      </w:r>
      <w:proofErr w:type="gramStart"/>
      <w:r>
        <w:t>Tab, and</w:t>
      </w:r>
      <w:proofErr w:type="gramEnd"/>
      <w:r>
        <w:t xml:space="preserve"> notice the execution time is approx. 6 minutes 46 seconds.</w:t>
      </w:r>
    </w:p>
    <w:p w14:paraId="588E57A4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04BB980C" wp14:editId="2BC4AD0C">
            <wp:extent cx="5187198" cy="179355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9937" cy="180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C50A10" w14:textId="77777777" w:rsidR="00761A20" w:rsidRDefault="00761A20" w:rsidP="00761A20">
      <w:pPr>
        <w:ind w:firstLine="720"/>
      </w:pPr>
      <w:r>
        <w:t>Let’s find another alternative to not having to wait.</w:t>
      </w:r>
    </w:p>
    <w:p w14:paraId="0D1FFFB4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t>Modify the “</w:t>
      </w:r>
      <w:r w:rsidRPr="0011176F">
        <w:rPr>
          <w:b/>
        </w:rPr>
        <w:t>Show Counter Value</w:t>
      </w:r>
      <w:r>
        <w:t xml:space="preserve">” Script, and </w:t>
      </w:r>
    </w:p>
    <w:p w14:paraId="1FA1417C" w14:textId="77777777" w:rsidR="00761A20" w:rsidRDefault="00761A20" w:rsidP="00761A20">
      <w:pPr>
        <w:pStyle w:val="ListParagraph"/>
      </w:pPr>
    </w:p>
    <w:p w14:paraId="0859E228" w14:textId="77777777" w:rsidR="00761A20" w:rsidRDefault="00761A20" w:rsidP="00761A20">
      <w:pPr>
        <w:pStyle w:val="ListParagraph"/>
      </w:pPr>
      <w:r>
        <w:t xml:space="preserve">Replace following </w:t>
      </w:r>
      <w:proofErr w:type="gramStart"/>
      <w:r>
        <w:t>code</w:t>
      </w:r>
      <w:proofErr w:type="gramEnd"/>
      <w:r>
        <w:t xml:space="preserve"> </w:t>
      </w:r>
    </w:p>
    <w:p w14:paraId="7B45BD2B" w14:textId="77777777" w:rsidR="00761A20" w:rsidRDefault="00761A20" w:rsidP="00761A20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CA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.Show(Dts.Variables[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User::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Counter"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].Value.ToString());</w:t>
      </w:r>
    </w:p>
    <w:p w14:paraId="3D771401" w14:textId="77777777" w:rsidR="00761A20" w:rsidRDefault="00761A20" w:rsidP="00761A20">
      <w:pPr>
        <w:pStyle w:val="ListParagraph"/>
      </w:pPr>
      <w:r>
        <w:t xml:space="preserve"> </w:t>
      </w:r>
    </w:p>
    <w:p w14:paraId="1C474E18" w14:textId="77777777" w:rsidR="00761A20" w:rsidRDefault="00761A20" w:rsidP="00761A20">
      <w:pPr>
        <w:pStyle w:val="ListParagraph"/>
      </w:pPr>
      <w:r>
        <w:t xml:space="preserve">With the following code </w:t>
      </w:r>
    </w:p>
    <w:p w14:paraId="768BBF7D" w14:textId="77777777" w:rsidR="00761A20" w:rsidRDefault="00761A20" w:rsidP="00761A2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C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fireAgain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C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;</w:t>
      </w:r>
      <w:proofErr w:type="gramEnd"/>
    </w:p>
    <w:p w14:paraId="6A3E1744" w14:textId="77777777" w:rsidR="00761A20" w:rsidRDefault="00761A20" w:rsidP="00761A2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CA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 description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"Counter Value=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Dts.Variables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User::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Counter"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();</w:t>
      </w:r>
    </w:p>
    <w:p w14:paraId="6B0F8B74" w14:textId="77777777" w:rsidR="00761A20" w:rsidRDefault="00761A20" w:rsidP="00761A2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Dts.Events.FireInformation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(0,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CA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, description,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CA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, 0,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C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fireAgain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);</w:t>
      </w:r>
    </w:p>
    <w:p w14:paraId="4E65D5BA" w14:textId="77777777" w:rsidR="00761A20" w:rsidRDefault="00761A20" w:rsidP="00761A20">
      <w:pPr>
        <w:pStyle w:val="ListParagraph"/>
      </w:pPr>
    </w:p>
    <w:p w14:paraId="33C532B0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t xml:space="preserve">Then run the Package again. </w:t>
      </w:r>
    </w:p>
    <w:p w14:paraId="2F3655EB" w14:textId="77777777" w:rsidR="00761A20" w:rsidRDefault="00761A20" w:rsidP="00761A20">
      <w:pPr>
        <w:pStyle w:val="ListParagraph"/>
      </w:pPr>
      <w:r>
        <w:rPr>
          <w:noProof/>
        </w:rPr>
        <w:lastRenderedPageBreak/>
        <w:drawing>
          <wp:inline distT="0" distB="0" distL="0" distR="0" wp14:anchorId="332F710A" wp14:editId="3E1051A4">
            <wp:extent cx="4638709" cy="390527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709" cy="39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D2E4" w14:textId="77777777" w:rsidR="00761A20" w:rsidRDefault="00761A20" w:rsidP="00761A20">
      <w:pPr>
        <w:pStyle w:val="ListParagraph"/>
      </w:pPr>
    </w:p>
    <w:p w14:paraId="32C94959" w14:textId="77777777" w:rsidR="00761A20" w:rsidRDefault="00761A20" w:rsidP="00761A20">
      <w:pPr>
        <w:pStyle w:val="ListParagraph"/>
      </w:pPr>
    </w:p>
    <w:p w14:paraId="6F0FB0F9" w14:textId="77777777" w:rsidR="00761A20" w:rsidRDefault="00761A20" w:rsidP="00761A20">
      <w:pPr>
        <w:pStyle w:val="ListParagraph"/>
        <w:numPr>
          <w:ilvl w:val="0"/>
          <w:numId w:val="24"/>
        </w:numPr>
      </w:pPr>
      <w:r>
        <w:t>Look at the Progress tab now.</w:t>
      </w:r>
    </w:p>
    <w:p w14:paraId="480531E6" w14:textId="77777777" w:rsidR="00761A20" w:rsidRDefault="00761A20" w:rsidP="00761A20">
      <w:pPr>
        <w:pStyle w:val="ListParagraph"/>
      </w:pPr>
      <w:r>
        <w:rPr>
          <w:noProof/>
        </w:rPr>
        <w:drawing>
          <wp:inline distT="0" distB="0" distL="0" distR="0" wp14:anchorId="1318E596" wp14:editId="3D2C5946">
            <wp:extent cx="4900648" cy="202407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0648" cy="20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1EB2" w14:textId="77777777" w:rsidR="00761A20" w:rsidRDefault="00761A20" w:rsidP="00761A20">
      <w:pPr>
        <w:pStyle w:val="ListParagraph"/>
      </w:pPr>
    </w:p>
    <w:p w14:paraId="719E59D8" w14:textId="77777777" w:rsidR="00761A20" w:rsidRDefault="00761A20" w:rsidP="00761A20">
      <w:pPr>
        <w:pStyle w:val="ListParagraph"/>
      </w:pPr>
    </w:p>
    <w:p w14:paraId="62E9A2BC" w14:textId="77777777" w:rsidR="00761A20" w:rsidRDefault="00761A20" w:rsidP="00761A20"/>
    <w:p w14:paraId="3814FC76" w14:textId="77777777" w:rsidR="00761A20" w:rsidRDefault="00761A20" w:rsidP="00761A20"/>
    <w:p w14:paraId="025B32F1" w14:textId="77777777" w:rsidR="00761A20" w:rsidRDefault="00761A20" w:rsidP="0073695B">
      <w:pPr>
        <w:pStyle w:val="ListParagraph"/>
        <w:autoSpaceDE w:val="0"/>
        <w:autoSpaceDN w:val="0"/>
        <w:adjustRightInd w:val="0"/>
        <w:spacing w:before="0" w:after="0" w:line="240" w:lineRule="auto"/>
      </w:pPr>
    </w:p>
    <w:sectPr w:rsidR="00761A20" w:rsidSect="00CB145A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203A7" w14:textId="77777777" w:rsidR="005E393F" w:rsidRDefault="005E393F">
      <w:pPr>
        <w:spacing w:after="0" w:line="240" w:lineRule="auto"/>
      </w:pPr>
      <w:r>
        <w:separator/>
      </w:r>
    </w:p>
  </w:endnote>
  <w:endnote w:type="continuationSeparator" w:id="0">
    <w:p w14:paraId="5DDAE18F" w14:textId="77777777" w:rsidR="005E393F" w:rsidRDefault="005E3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C4605" w14:textId="77777777" w:rsidR="00B91B4F" w:rsidRDefault="00B91B4F">
    <w:pPr>
      <w:tabs>
        <w:tab w:val="center" w:pos="4550"/>
        <w:tab w:val="left" w:pos="5818"/>
      </w:tabs>
      <w:ind w:right="260"/>
      <w:jc w:val="right"/>
      <w:rPr>
        <w:color w:val="044D6E" w:themeColor="text2" w:themeShade="80"/>
        <w:sz w:val="24"/>
        <w:szCs w:val="24"/>
      </w:rPr>
    </w:pPr>
    <w:r>
      <w:rPr>
        <w:color w:val="5DC7F8" w:themeColor="text2" w:themeTint="99"/>
        <w:spacing w:val="60"/>
        <w:sz w:val="24"/>
        <w:szCs w:val="24"/>
      </w:rPr>
      <w:t>Page</w:t>
    </w:r>
    <w:r>
      <w:rPr>
        <w:color w:val="5DC7F8" w:themeColor="text2" w:themeTint="99"/>
        <w:sz w:val="24"/>
        <w:szCs w:val="24"/>
      </w:rPr>
      <w:t xml:space="preserve">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PAGE 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  <w:r>
      <w:rPr>
        <w:color w:val="0673A5" w:themeColor="text2" w:themeShade="BF"/>
        <w:sz w:val="24"/>
        <w:szCs w:val="24"/>
      </w:rPr>
      <w:t xml:space="preserve"> |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NUMPAGES  \* Arabic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</w:p>
  <w:p w14:paraId="0E63F21F" w14:textId="535AA5ED" w:rsidR="004E1AED" w:rsidRDefault="004E1A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35ACF" w14:textId="77777777" w:rsidR="005E393F" w:rsidRDefault="005E393F">
      <w:pPr>
        <w:spacing w:after="0" w:line="240" w:lineRule="auto"/>
      </w:pPr>
      <w:r>
        <w:separator/>
      </w:r>
    </w:p>
  </w:footnote>
  <w:footnote w:type="continuationSeparator" w:id="0">
    <w:p w14:paraId="16E75248" w14:textId="77777777" w:rsidR="005E393F" w:rsidRDefault="005E39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0DE1C" w14:textId="3AA20397" w:rsidR="001B1029" w:rsidRPr="00CB145A" w:rsidRDefault="00CB145A">
    <w:pPr>
      <w:pStyle w:val="Header"/>
      <w:rPr>
        <w:color w:val="099BDD" w:themeColor="text2"/>
      </w:rPr>
    </w:pPr>
    <w:r w:rsidRPr="00CB145A">
      <w:rPr>
        <w:color w:val="099BDD" w:themeColor="text2"/>
      </w:rPr>
      <w:t xml:space="preserve">SQL Server Integration Services – Module 03 – </w:t>
    </w:r>
    <w:r w:rsidR="005D4B11">
      <w:rPr>
        <w:color w:val="099BDD" w:themeColor="text2"/>
      </w:rPr>
      <w:t>Script Task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B611F00"/>
    <w:multiLevelType w:val="hybridMultilevel"/>
    <w:tmpl w:val="60C03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07005B2"/>
    <w:multiLevelType w:val="hybridMultilevel"/>
    <w:tmpl w:val="B96E50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A635C3"/>
    <w:multiLevelType w:val="hybridMultilevel"/>
    <w:tmpl w:val="82403C44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6634E2"/>
    <w:multiLevelType w:val="hybridMultilevel"/>
    <w:tmpl w:val="461AB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7775DCA"/>
    <w:multiLevelType w:val="hybridMultilevel"/>
    <w:tmpl w:val="4C3A9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D742309"/>
    <w:multiLevelType w:val="hybridMultilevel"/>
    <w:tmpl w:val="60C03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529491084">
    <w:abstractNumId w:val="16"/>
  </w:num>
  <w:num w:numId="2" w16cid:durableId="1869172264">
    <w:abstractNumId w:val="11"/>
  </w:num>
  <w:num w:numId="3" w16cid:durableId="1139609424">
    <w:abstractNumId w:val="15"/>
  </w:num>
  <w:num w:numId="4" w16cid:durableId="247278384">
    <w:abstractNumId w:val="12"/>
  </w:num>
  <w:num w:numId="5" w16cid:durableId="950209930">
    <w:abstractNumId w:val="19"/>
  </w:num>
  <w:num w:numId="6" w16cid:durableId="2113042363">
    <w:abstractNumId w:val="21"/>
  </w:num>
  <w:num w:numId="7" w16cid:durableId="1207064845">
    <w:abstractNumId w:val="18"/>
  </w:num>
  <w:num w:numId="8" w16cid:durableId="1218736657">
    <w:abstractNumId w:val="23"/>
  </w:num>
  <w:num w:numId="9" w16cid:durableId="2079090050">
    <w:abstractNumId w:val="9"/>
  </w:num>
  <w:num w:numId="10" w16cid:durableId="1008601295">
    <w:abstractNumId w:val="7"/>
  </w:num>
  <w:num w:numId="11" w16cid:durableId="155996670">
    <w:abstractNumId w:val="6"/>
  </w:num>
  <w:num w:numId="12" w16cid:durableId="691883110">
    <w:abstractNumId w:val="5"/>
  </w:num>
  <w:num w:numId="13" w16cid:durableId="1507477503">
    <w:abstractNumId w:val="4"/>
  </w:num>
  <w:num w:numId="14" w16cid:durableId="1618566727">
    <w:abstractNumId w:val="8"/>
  </w:num>
  <w:num w:numId="15" w16cid:durableId="547954100">
    <w:abstractNumId w:val="3"/>
  </w:num>
  <w:num w:numId="16" w16cid:durableId="1995528503">
    <w:abstractNumId w:val="2"/>
  </w:num>
  <w:num w:numId="17" w16cid:durableId="1278171889">
    <w:abstractNumId w:val="1"/>
  </w:num>
  <w:num w:numId="18" w16cid:durableId="279071979">
    <w:abstractNumId w:val="0"/>
  </w:num>
  <w:num w:numId="19" w16cid:durableId="317343986">
    <w:abstractNumId w:val="22"/>
  </w:num>
  <w:num w:numId="20" w16cid:durableId="196816274">
    <w:abstractNumId w:val="14"/>
  </w:num>
  <w:num w:numId="21" w16cid:durableId="433865884">
    <w:abstractNumId w:val="17"/>
  </w:num>
  <w:num w:numId="22" w16cid:durableId="653681681">
    <w:abstractNumId w:val="13"/>
  </w:num>
  <w:num w:numId="23" w16cid:durableId="687558002">
    <w:abstractNumId w:val="20"/>
  </w:num>
  <w:num w:numId="24" w16cid:durableId="2037602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CyMLUwMzEyNzQ2NTNT0lEKTi0uzszPAykwqQUAmA/76ywAAAA="/>
  </w:docVars>
  <w:rsids>
    <w:rsidRoot w:val="00B2077E"/>
    <w:rsid w:val="00006A9E"/>
    <w:rsid w:val="00014714"/>
    <w:rsid w:val="0007458A"/>
    <w:rsid w:val="00096A83"/>
    <w:rsid w:val="000D66B6"/>
    <w:rsid w:val="000E56FA"/>
    <w:rsid w:val="000E76DD"/>
    <w:rsid w:val="0011176F"/>
    <w:rsid w:val="0012657A"/>
    <w:rsid w:val="00155197"/>
    <w:rsid w:val="00164C85"/>
    <w:rsid w:val="00166686"/>
    <w:rsid w:val="00194DF6"/>
    <w:rsid w:val="001B1029"/>
    <w:rsid w:val="001D0528"/>
    <w:rsid w:val="002218FB"/>
    <w:rsid w:val="0024023B"/>
    <w:rsid w:val="002C39B4"/>
    <w:rsid w:val="002E7050"/>
    <w:rsid w:val="002F40C6"/>
    <w:rsid w:val="00357CE1"/>
    <w:rsid w:val="003802F1"/>
    <w:rsid w:val="003E416A"/>
    <w:rsid w:val="004049B6"/>
    <w:rsid w:val="00475243"/>
    <w:rsid w:val="004B1FFE"/>
    <w:rsid w:val="004B645D"/>
    <w:rsid w:val="004E14AB"/>
    <w:rsid w:val="004E1AED"/>
    <w:rsid w:val="004F67C8"/>
    <w:rsid w:val="00554A8E"/>
    <w:rsid w:val="00562D95"/>
    <w:rsid w:val="0057167F"/>
    <w:rsid w:val="005C12A5"/>
    <w:rsid w:val="005C63BE"/>
    <w:rsid w:val="005D186C"/>
    <w:rsid w:val="005D4B11"/>
    <w:rsid w:val="005E393F"/>
    <w:rsid w:val="005E4380"/>
    <w:rsid w:val="00601F66"/>
    <w:rsid w:val="00606E8C"/>
    <w:rsid w:val="0063181F"/>
    <w:rsid w:val="00637F9E"/>
    <w:rsid w:val="00692D24"/>
    <w:rsid w:val="006C1CC8"/>
    <w:rsid w:val="006C5E0E"/>
    <w:rsid w:val="00710A68"/>
    <w:rsid w:val="00712079"/>
    <w:rsid w:val="007272F2"/>
    <w:rsid w:val="0073695B"/>
    <w:rsid w:val="00761A20"/>
    <w:rsid w:val="007651EF"/>
    <w:rsid w:val="0078132C"/>
    <w:rsid w:val="00832BF4"/>
    <w:rsid w:val="00896C97"/>
    <w:rsid w:val="008A34F6"/>
    <w:rsid w:val="008B19A9"/>
    <w:rsid w:val="008D4768"/>
    <w:rsid w:val="00962C82"/>
    <w:rsid w:val="0097154A"/>
    <w:rsid w:val="00983596"/>
    <w:rsid w:val="00987820"/>
    <w:rsid w:val="009A0B2A"/>
    <w:rsid w:val="00A1310C"/>
    <w:rsid w:val="00A2177F"/>
    <w:rsid w:val="00A52AB2"/>
    <w:rsid w:val="00A754C6"/>
    <w:rsid w:val="00A839D6"/>
    <w:rsid w:val="00A93A87"/>
    <w:rsid w:val="00AD6FFF"/>
    <w:rsid w:val="00B2077E"/>
    <w:rsid w:val="00B41BBF"/>
    <w:rsid w:val="00B63CFF"/>
    <w:rsid w:val="00B91B4F"/>
    <w:rsid w:val="00B93140"/>
    <w:rsid w:val="00BB0941"/>
    <w:rsid w:val="00BC3A3B"/>
    <w:rsid w:val="00BD5848"/>
    <w:rsid w:val="00C20D25"/>
    <w:rsid w:val="00C72EF3"/>
    <w:rsid w:val="00CA4B0F"/>
    <w:rsid w:val="00CB145A"/>
    <w:rsid w:val="00CF4B5C"/>
    <w:rsid w:val="00D40DDB"/>
    <w:rsid w:val="00D42132"/>
    <w:rsid w:val="00D47A97"/>
    <w:rsid w:val="00D624AA"/>
    <w:rsid w:val="00D66BB6"/>
    <w:rsid w:val="00D83D16"/>
    <w:rsid w:val="00D9586C"/>
    <w:rsid w:val="00DA43A9"/>
    <w:rsid w:val="00E8018C"/>
    <w:rsid w:val="00EB131D"/>
    <w:rsid w:val="00EC76DF"/>
    <w:rsid w:val="00EE62CE"/>
    <w:rsid w:val="00EF5030"/>
    <w:rsid w:val="00F02B32"/>
    <w:rsid w:val="00F039CA"/>
    <w:rsid w:val="00F0553D"/>
    <w:rsid w:val="00F44619"/>
    <w:rsid w:val="00F52D30"/>
    <w:rsid w:val="00F61672"/>
    <w:rsid w:val="00F675FE"/>
    <w:rsid w:val="00F86928"/>
    <w:rsid w:val="00FB79FA"/>
    <w:rsid w:val="00FC1EDC"/>
    <w:rsid w:val="00FC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535AF"/>
  <w15:docId w15:val="{D413D069-075A-4960-9EB8-2509C4FDF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B2077E"/>
    <w:pPr>
      <w:ind w:left="720"/>
      <w:contextualSpacing/>
    </w:pPr>
  </w:style>
  <w:style w:type="table" w:styleId="GridTable2">
    <w:name w:val="Grid Table 2"/>
    <w:basedOn w:val="TableNormal"/>
    <w:uiPriority w:val="47"/>
    <w:rsid w:val="00F86928"/>
    <w:pPr>
      <w:spacing w:after="0" w:line="240" w:lineRule="auto"/>
    </w:pPr>
    <w:tblPr>
      <w:tblStyleRowBandSize w:val="1"/>
      <w:tblStyleColBandSize w:val="1"/>
      <w:tblBorders>
        <w:top w:val="single" w:sz="2" w:space="0" w:color="808080" w:themeColor="text1" w:themeTint="99"/>
        <w:bottom w:val="single" w:sz="2" w:space="0" w:color="808080" w:themeColor="text1" w:themeTint="99"/>
        <w:insideH w:val="single" w:sz="2" w:space="0" w:color="808080" w:themeColor="text1" w:themeTint="99"/>
        <w:insideV w:val="single" w:sz="2" w:space="0" w:color="808080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08080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08080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06E8C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6E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131D"/>
    <w:rPr>
      <w:color w:val="6C606A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gupta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11DED440-0552-4ABF-B28F-3BCEE45BF6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600</TotalTime>
  <Pages>18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Mohit K. Gupta</dc:creator>
  <cp:lastModifiedBy>Mohit Gupta (CANADA)</cp:lastModifiedBy>
  <cp:revision>69</cp:revision>
  <cp:lastPrinted>2023-01-06T20:31:00Z</cp:lastPrinted>
  <dcterms:created xsi:type="dcterms:W3CDTF">2018-05-08T20:44:00Z</dcterms:created>
  <dcterms:modified xsi:type="dcterms:W3CDTF">2023-01-06T20:32:00Z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jaahmed@microsoft.com</vt:lpwstr>
  </property>
  <property fmtid="{D5CDD505-2E9C-101B-9397-08002B2CF9AE}" pid="11" name="MSIP_Label_f42aa342-8706-4288-bd11-ebb85995028c_SetDate">
    <vt:lpwstr>2018-05-09T20:20:26.5041964Z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